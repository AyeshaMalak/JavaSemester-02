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DFA" w:rsidRDefault="00896DFA" w:rsidP="002B6E2D">
      <w:pPr>
        <w:jc w:val="center"/>
        <w:rPr>
          <w:b/>
          <w:sz w:val="72"/>
          <w:szCs w:val="48"/>
        </w:rPr>
      </w:pPr>
    </w:p>
    <w:p w:rsidR="00A9204E" w:rsidRDefault="002B6E2D" w:rsidP="002B6E2D">
      <w:pPr>
        <w:jc w:val="center"/>
        <w:rPr>
          <w:b/>
          <w:sz w:val="72"/>
          <w:szCs w:val="48"/>
        </w:rPr>
      </w:pPr>
      <w:r w:rsidRPr="002B6E2D">
        <w:rPr>
          <w:b/>
          <w:sz w:val="72"/>
          <w:szCs w:val="48"/>
        </w:rPr>
        <w:t xml:space="preserve">OOP </w:t>
      </w:r>
      <w:r w:rsidR="00896DFA">
        <w:rPr>
          <w:b/>
          <w:sz w:val="72"/>
          <w:szCs w:val="48"/>
        </w:rPr>
        <w:t xml:space="preserve">WEEK </w:t>
      </w:r>
      <w:r w:rsidRPr="002B6E2D">
        <w:rPr>
          <w:b/>
          <w:sz w:val="72"/>
          <w:szCs w:val="48"/>
        </w:rPr>
        <w:t>ASSIGNMENT NO 1 EXERCISES</w:t>
      </w:r>
    </w:p>
    <w:p w:rsidR="002B6E2D" w:rsidRDefault="002B6E2D" w:rsidP="002B6E2D">
      <w:pPr>
        <w:jc w:val="center"/>
        <w:rPr>
          <w:b/>
          <w:sz w:val="72"/>
          <w:szCs w:val="48"/>
        </w:rPr>
      </w:pPr>
    </w:p>
    <w:p w:rsidR="00896DFA" w:rsidRDefault="002B6E2D" w:rsidP="002B6E2D">
      <w:pPr>
        <w:rPr>
          <w:b/>
          <w:sz w:val="40"/>
          <w:szCs w:val="40"/>
        </w:rPr>
      </w:pPr>
      <w:r w:rsidRPr="002B6E2D">
        <w:rPr>
          <w:b/>
          <w:sz w:val="40"/>
          <w:szCs w:val="40"/>
        </w:rPr>
        <w:t>Exercise-01</w:t>
      </w:r>
    </w:p>
    <w:p w:rsidR="00EE0D80" w:rsidRDefault="00EE0D80" w:rsidP="002B6E2D">
      <w:pPr>
        <w:rPr>
          <w:b/>
          <w:sz w:val="40"/>
          <w:szCs w:val="40"/>
        </w:rPr>
      </w:pPr>
      <w:bookmarkStart w:id="0" w:name="_GoBack"/>
      <w:bookmarkEnd w:id="0"/>
    </w:p>
    <w:p w:rsidR="00EE0D80" w:rsidRDefault="00EE0D80" w:rsidP="00EE0D8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5 Objects with Attributes and Methods</w:t>
      </w:r>
    </w:p>
    <w:p w:rsidR="002B6E2D" w:rsidRDefault="002B6E2D" w:rsidP="002B6E2D">
      <w:pPr>
        <w:rPr>
          <w:b/>
          <w:sz w:val="40"/>
          <w:szCs w:val="40"/>
        </w:rPr>
      </w:pPr>
    </w:p>
    <w:tbl>
      <w:tblPr>
        <w:tblStyle w:val="TableGrid"/>
        <w:tblW w:w="10684" w:type="dxa"/>
        <w:tblInd w:w="-545" w:type="dxa"/>
        <w:tblLook w:val="04A0" w:firstRow="1" w:lastRow="0" w:firstColumn="1" w:lastColumn="0" w:noHBand="0" w:noVBand="1"/>
      </w:tblPr>
      <w:tblGrid>
        <w:gridCol w:w="701"/>
        <w:gridCol w:w="2472"/>
        <w:gridCol w:w="3267"/>
        <w:gridCol w:w="4244"/>
      </w:tblGrid>
      <w:tr w:rsidR="002B6E2D" w:rsidTr="00896DFA">
        <w:trPr>
          <w:trHeight w:val="633"/>
        </w:trPr>
        <w:tc>
          <w:tcPr>
            <w:tcW w:w="701" w:type="dxa"/>
          </w:tcPr>
          <w:p w:rsidR="002B6E2D" w:rsidRPr="002B6E2D" w:rsidRDefault="002B6E2D" w:rsidP="002B6E2D">
            <w:pPr>
              <w:rPr>
                <w:sz w:val="28"/>
              </w:rPr>
            </w:pPr>
            <w:r w:rsidRPr="002B6E2D">
              <w:rPr>
                <w:sz w:val="28"/>
              </w:rPr>
              <w:t>no</w:t>
            </w:r>
          </w:p>
        </w:tc>
        <w:tc>
          <w:tcPr>
            <w:tcW w:w="2472" w:type="dxa"/>
          </w:tcPr>
          <w:p w:rsidR="002B6E2D" w:rsidRPr="002B6E2D" w:rsidRDefault="002B6E2D" w:rsidP="002B6E2D">
            <w:pPr>
              <w:jc w:val="center"/>
              <w:rPr>
                <w:sz w:val="28"/>
                <w:szCs w:val="40"/>
              </w:rPr>
            </w:pPr>
            <w:r w:rsidRPr="002B6E2D">
              <w:rPr>
                <w:sz w:val="28"/>
              </w:rPr>
              <w:t>Favourite Object</w:t>
            </w:r>
          </w:p>
        </w:tc>
        <w:tc>
          <w:tcPr>
            <w:tcW w:w="3267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Relevant Attributes (What it has)</w:t>
            </w:r>
          </w:p>
        </w:tc>
        <w:tc>
          <w:tcPr>
            <w:tcW w:w="4244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Behaviours (What it can do)</w:t>
            </w:r>
          </w:p>
        </w:tc>
      </w:tr>
      <w:tr w:rsidR="002B6E2D" w:rsidTr="00896DFA">
        <w:trPr>
          <w:trHeight w:val="807"/>
        </w:trPr>
        <w:tc>
          <w:tcPr>
            <w:tcW w:w="701" w:type="dxa"/>
          </w:tcPr>
          <w:p w:rsidR="002B6E2D" w:rsidRPr="002B6E2D" w:rsidRDefault="002B6E2D" w:rsidP="002B6E2D">
            <w:pPr>
              <w:rPr>
                <w:sz w:val="28"/>
              </w:rPr>
            </w:pPr>
            <w:r w:rsidRPr="002B6E2D">
              <w:rPr>
                <w:sz w:val="28"/>
              </w:rPr>
              <w:t>1</w:t>
            </w:r>
          </w:p>
        </w:tc>
        <w:tc>
          <w:tcPr>
            <w:tcW w:w="2472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Sports Car</w:t>
            </w:r>
          </w:p>
        </w:tc>
        <w:tc>
          <w:tcPr>
            <w:tcW w:w="3267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brand, model, color, topSpeed, fuelLevel</w:t>
            </w:r>
          </w:p>
        </w:tc>
        <w:tc>
          <w:tcPr>
            <w:tcW w:w="4244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startEngine(), accelerate(), brake(), drift(), turboMode()</w:t>
            </w:r>
          </w:p>
        </w:tc>
      </w:tr>
      <w:tr w:rsidR="002B6E2D" w:rsidTr="00896DFA">
        <w:trPr>
          <w:trHeight w:val="1383"/>
        </w:trPr>
        <w:tc>
          <w:tcPr>
            <w:tcW w:w="701" w:type="dxa"/>
          </w:tcPr>
          <w:p w:rsidR="002B6E2D" w:rsidRPr="002B6E2D" w:rsidRDefault="002B6E2D" w:rsidP="002B6E2D">
            <w:pPr>
              <w:rPr>
                <w:sz w:val="28"/>
              </w:rPr>
            </w:pPr>
            <w:r w:rsidRPr="002B6E2D">
              <w:rPr>
                <w:sz w:val="28"/>
              </w:rPr>
              <w:t>2</w:t>
            </w:r>
          </w:p>
        </w:tc>
        <w:tc>
          <w:tcPr>
            <w:tcW w:w="2472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Smart Water Bottle</w:t>
            </w:r>
          </w:p>
        </w:tc>
        <w:tc>
          <w:tcPr>
            <w:tcW w:w="3267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brand, capacity, waterLevel, temperature, color</w:t>
            </w:r>
          </w:p>
        </w:tc>
        <w:tc>
          <w:tcPr>
            <w:tcW w:w="4244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fillWater(), drinkWater(), remindToDrink(), displayWaterLevel(), cleanBottle()</w:t>
            </w:r>
          </w:p>
        </w:tc>
      </w:tr>
      <w:tr w:rsidR="002B6E2D" w:rsidTr="00896DFA">
        <w:trPr>
          <w:trHeight w:val="1299"/>
        </w:trPr>
        <w:tc>
          <w:tcPr>
            <w:tcW w:w="701" w:type="dxa"/>
          </w:tcPr>
          <w:p w:rsidR="002B6E2D" w:rsidRPr="002B6E2D" w:rsidRDefault="002B6E2D" w:rsidP="002B6E2D">
            <w:pPr>
              <w:rPr>
                <w:sz w:val="28"/>
              </w:rPr>
            </w:pPr>
            <w:r w:rsidRPr="002B6E2D">
              <w:rPr>
                <w:sz w:val="28"/>
              </w:rPr>
              <w:t>3</w:t>
            </w:r>
          </w:p>
        </w:tc>
        <w:tc>
          <w:tcPr>
            <w:tcW w:w="2472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Smart Backpack</w:t>
            </w:r>
          </w:p>
        </w:tc>
        <w:tc>
          <w:tcPr>
            <w:tcW w:w="3267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brand, color, weight, batteryLevel, GPS</w:t>
            </w:r>
          </w:p>
        </w:tc>
        <w:tc>
          <w:tcPr>
            <w:tcW w:w="4244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openBag(), lockBag(), chargePhone(), trackLocation(), storeItems()</w:t>
            </w:r>
          </w:p>
        </w:tc>
      </w:tr>
      <w:tr w:rsidR="002B6E2D" w:rsidTr="00896DFA">
        <w:trPr>
          <w:trHeight w:val="1207"/>
        </w:trPr>
        <w:tc>
          <w:tcPr>
            <w:tcW w:w="701" w:type="dxa"/>
          </w:tcPr>
          <w:p w:rsidR="002B6E2D" w:rsidRPr="002B6E2D" w:rsidRDefault="002B6E2D" w:rsidP="002B6E2D">
            <w:pPr>
              <w:rPr>
                <w:sz w:val="28"/>
              </w:rPr>
            </w:pPr>
            <w:r w:rsidRPr="002B6E2D">
              <w:rPr>
                <w:sz w:val="28"/>
              </w:rPr>
              <w:t>4</w:t>
            </w:r>
          </w:p>
        </w:tc>
        <w:tc>
          <w:tcPr>
            <w:tcW w:w="2472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Coffee Machine</w:t>
            </w:r>
          </w:p>
        </w:tc>
        <w:tc>
          <w:tcPr>
            <w:tcW w:w="3267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brand, waterLevel, coffeeBeans, temperature, powerStatus</w:t>
            </w:r>
          </w:p>
        </w:tc>
        <w:tc>
          <w:tcPr>
            <w:tcW w:w="4244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makeCoffee(), heatWater(), brewCoffee(), cleanMachine(), turnOff()</w:t>
            </w:r>
          </w:p>
        </w:tc>
      </w:tr>
      <w:tr w:rsidR="002B6E2D" w:rsidTr="00896DFA">
        <w:trPr>
          <w:trHeight w:val="944"/>
        </w:trPr>
        <w:tc>
          <w:tcPr>
            <w:tcW w:w="701" w:type="dxa"/>
          </w:tcPr>
          <w:p w:rsidR="002B6E2D" w:rsidRPr="002B6E2D" w:rsidRDefault="002B6E2D" w:rsidP="002B6E2D">
            <w:pPr>
              <w:rPr>
                <w:sz w:val="28"/>
              </w:rPr>
            </w:pPr>
            <w:r w:rsidRPr="002B6E2D">
              <w:rPr>
                <w:sz w:val="28"/>
              </w:rPr>
              <w:t>5</w:t>
            </w:r>
          </w:p>
        </w:tc>
        <w:tc>
          <w:tcPr>
            <w:tcW w:w="2472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Smartphone</w:t>
            </w:r>
          </w:p>
        </w:tc>
        <w:tc>
          <w:tcPr>
            <w:tcW w:w="3267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brand, model, batteryLevel, storage, camera</w:t>
            </w:r>
          </w:p>
        </w:tc>
        <w:tc>
          <w:tcPr>
            <w:tcW w:w="4244" w:type="dxa"/>
          </w:tcPr>
          <w:p w:rsidR="002B6E2D" w:rsidRPr="002B6E2D" w:rsidRDefault="002B6E2D" w:rsidP="002B6E2D">
            <w:pPr>
              <w:rPr>
                <w:sz w:val="28"/>
                <w:szCs w:val="40"/>
              </w:rPr>
            </w:pPr>
            <w:r w:rsidRPr="002B6E2D">
              <w:rPr>
                <w:sz w:val="28"/>
              </w:rPr>
              <w:t>makeCall(), sendMessage(), takePhoto(), browseInternet(), charge()</w:t>
            </w:r>
          </w:p>
        </w:tc>
      </w:tr>
    </w:tbl>
    <w:p w:rsidR="00896DFA" w:rsidRDefault="00896DFA" w:rsidP="002B6E2D">
      <w:pPr>
        <w:rPr>
          <w:sz w:val="40"/>
          <w:szCs w:val="40"/>
        </w:rPr>
      </w:pPr>
    </w:p>
    <w:p w:rsidR="00896DFA" w:rsidRDefault="00896DFA" w:rsidP="00896DFA">
      <w:pPr>
        <w:rPr>
          <w:b/>
          <w:sz w:val="40"/>
          <w:szCs w:val="40"/>
        </w:rPr>
      </w:pPr>
    </w:p>
    <w:p w:rsidR="00896DFA" w:rsidRDefault="00896DFA" w:rsidP="00896DFA">
      <w:pPr>
        <w:rPr>
          <w:b/>
          <w:sz w:val="40"/>
          <w:szCs w:val="40"/>
        </w:rPr>
      </w:pPr>
    </w:p>
    <w:p w:rsidR="00896DFA" w:rsidRDefault="00896DFA" w:rsidP="00896DFA">
      <w:pPr>
        <w:rPr>
          <w:b/>
          <w:sz w:val="40"/>
          <w:szCs w:val="40"/>
        </w:rPr>
      </w:pPr>
    </w:p>
    <w:p w:rsidR="00896DFA" w:rsidRDefault="00896DFA" w:rsidP="00896DF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Exercise-02 </w:t>
      </w:r>
    </w:p>
    <w:p w:rsidR="00896DFA" w:rsidRDefault="00896DFA" w:rsidP="00896DFA">
      <w:pPr>
        <w:rPr>
          <w:b/>
          <w:sz w:val="40"/>
          <w:szCs w:val="40"/>
        </w:rPr>
      </w:pPr>
    </w:p>
    <w:p w:rsidR="00896DFA" w:rsidRDefault="00896DFA" w:rsidP="00896DF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Stack and Heap Diagram For Objects</w:t>
      </w:r>
    </w:p>
    <w:p w:rsidR="00896DFA" w:rsidRDefault="00896DFA" w:rsidP="00896DF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:rsidR="00EE0D80" w:rsidRDefault="00EE0D80" w:rsidP="002B6E2D">
      <w:pPr>
        <w:rPr>
          <w:sz w:val="40"/>
          <w:szCs w:val="40"/>
        </w:rPr>
      </w:pPr>
      <w:r w:rsidRPr="00EE0D80">
        <w:rPr>
          <w:sz w:val="40"/>
          <w:szCs w:val="40"/>
        </w:rPr>
        <w:drawing>
          <wp:inline distT="0" distB="0" distL="0" distR="0" wp14:anchorId="54C40772" wp14:editId="045426B0">
            <wp:extent cx="6111240" cy="2221865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D80" w:rsidRDefault="00EE0D80" w:rsidP="00EE0D80">
      <w:pPr>
        <w:rPr>
          <w:sz w:val="40"/>
          <w:szCs w:val="40"/>
        </w:rPr>
      </w:pPr>
    </w:p>
    <w:p w:rsidR="00EE0D80" w:rsidRDefault="00EE0D80" w:rsidP="00EE0D80">
      <w:pPr>
        <w:rPr>
          <w:b/>
          <w:sz w:val="40"/>
          <w:szCs w:val="40"/>
        </w:rPr>
      </w:pPr>
      <w:r>
        <w:rPr>
          <w:b/>
          <w:sz w:val="40"/>
          <w:szCs w:val="40"/>
        </w:rPr>
        <w:t>Exercise-03</w:t>
      </w:r>
    </w:p>
    <w:p w:rsidR="00EE0D80" w:rsidRPr="00EE0D80" w:rsidRDefault="00EE0D80" w:rsidP="00EE0D8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Java Varargs</w:t>
      </w:r>
    </w:p>
    <w:p w:rsidR="00EE0D80" w:rsidRPr="00EE0D80" w:rsidRDefault="00EE0D80" w:rsidP="00EE0D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0D8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EE0D80" w:rsidRPr="00EE0D80" w:rsidRDefault="00EE0D80" w:rsidP="00EE0D8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E0D80">
        <w:rPr>
          <w:rFonts w:ascii="Times New Roman" w:eastAsia="Times New Roman" w:hAnsi="Times New Roman" w:cs="Times New Roman"/>
          <w:sz w:val="24"/>
          <w:szCs w:val="24"/>
        </w:rPr>
        <w:t>The purpose of this exercise is to improve the calculator by allowing it to add any number of values using Java Varargs.</w:t>
      </w:r>
    </w:p>
    <w:p w:rsidR="00EE0D80" w:rsidRPr="00EE0D80" w:rsidRDefault="00EE0D80" w:rsidP="00EE0D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0D80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EE0D80" w:rsidRPr="00EE0D80" w:rsidRDefault="00EE0D80" w:rsidP="00EE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E0D80">
        <w:rPr>
          <w:rFonts w:ascii="Courier New" w:eastAsia="Times New Roman" w:hAnsi="Courier New" w:cs="Courier New"/>
          <w:sz w:val="20"/>
          <w:szCs w:val="20"/>
        </w:rPr>
        <w:t>public double add(double... numbers) {</w:t>
      </w:r>
    </w:p>
    <w:p w:rsidR="00EE0D80" w:rsidRPr="00EE0D80" w:rsidRDefault="00EE0D80" w:rsidP="00EE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E0D80">
        <w:rPr>
          <w:rFonts w:ascii="Courier New" w:eastAsia="Times New Roman" w:hAnsi="Courier New" w:cs="Courier New"/>
          <w:sz w:val="20"/>
          <w:szCs w:val="20"/>
        </w:rPr>
        <w:t xml:space="preserve">    double total = 0;</w:t>
      </w:r>
    </w:p>
    <w:p w:rsidR="00EE0D80" w:rsidRPr="00EE0D80" w:rsidRDefault="00EE0D80" w:rsidP="00EE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EE0D80" w:rsidRPr="00EE0D80" w:rsidRDefault="00EE0D80" w:rsidP="00EE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E0D80">
        <w:rPr>
          <w:rFonts w:ascii="Courier New" w:eastAsia="Times New Roman" w:hAnsi="Courier New" w:cs="Courier New"/>
          <w:sz w:val="20"/>
          <w:szCs w:val="20"/>
        </w:rPr>
        <w:t xml:space="preserve">    for (double number : numbers) {</w:t>
      </w:r>
    </w:p>
    <w:p w:rsidR="00EE0D80" w:rsidRPr="00EE0D80" w:rsidRDefault="00EE0D80" w:rsidP="00EE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E0D80">
        <w:rPr>
          <w:rFonts w:ascii="Courier New" w:eastAsia="Times New Roman" w:hAnsi="Courier New" w:cs="Courier New"/>
          <w:sz w:val="20"/>
          <w:szCs w:val="20"/>
        </w:rPr>
        <w:t xml:space="preserve">        total += number;</w:t>
      </w:r>
    </w:p>
    <w:p w:rsidR="00EE0D80" w:rsidRPr="00EE0D80" w:rsidRDefault="00EE0D80" w:rsidP="00EE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E0D8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E0D80" w:rsidRPr="00EE0D80" w:rsidRDefault="00EE0D80" w:rsidP="00EE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EE0D80" w:rsidRPr="00EE0D80" w:rsidRDefault="00EE0D80" w:rsidP="00EE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E0D80">
        <w:rPr>
          <w:rFonts w:ascii="Courier New" w:eastAsia="Times New Roman" w:hAnsi="Courier New" w:cs="Courier New"/>
          <w:sz w:val="20"/>
          <w:szCs w:val="20"/>
        </w:rPr>
        <w:t xml:space="preserve">    return total;</w:t>
      </w:r>
    </w:p>
    <w:p w:rsidR="00EE0D80" w:rsidRPr="00EE0D80" w:rsidRDefault="00EE0D80" w:rsidP="00EE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EE0D80">
        <w:rPr>
          <w:rFonts w:ascii="Courier New" w:eastAsia="Times New Roman" w:hAnsi="Courier New" w:cs="Courier New"/>
          <w:sz w:val="20"/>
          <w:szCs w:val="20"/>
        </w:rPr>
        <w:t>}</w:t>
      </w:r>
    </w:p>
    <w:p w:rsidR="00EE0D80" w:rsidRDefault="00EE0D80" w:rsidP="00EE0D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E0D80" w:rsidRDefault="00EE0D80" w:rsidP="00EE0D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E0D80" w:rsidRPr="00EE0D80" w:rsidRDefault="00EE0D80" w:rsidP="00EE0D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0D80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EE0D80" w:rsidRPr="00EE0D80" w:rsidRDefault="00EE0D80" w:rsidP="00EE0D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E0D80">
        <w:rPr>
          <w:rFonts w:ascii="Courier New" w:eastAsia="Times New Roman" w:hAnsi="Courier New" w:cs="Courier New"/>
          <w:sz w:val="20"/>
          <w:szCs w:val="20"/>
        </w:rPr>
        <w:t>double... numbers</w:t>
      </w:r>
      <w:r w:rsidRPr="00EE0D80">
        <w:rPr>
          <w:rFonts w:ascii="Times New Roman" w:eastAsia="Times New Roman" w:hAnsi="Times New Roman" w:cs="Times New Roman"/>
          <w:sz w:val="24"/>
          <w:szCs w:val="24"/>
        </w:rPr>
        <w:t xml:space="preserve"> is called </w:t>
      </w:r>
      <w:r w:rsidRPr="00EE0D80">
        <w:rPr>
          <w:rFonts w:ascii="Times New Roman" w:eastAsia="Times New Roman" w:hAnsi="Times New Roman" w:cs="Times New Roman"/>
          <w:b/>
          <w:bCs/>
          <w:sz w:val="24"/>
          <w:szCs w:val="24"/>
        </w:rPr>
        <w:t>Varargs</w:t>
      </w:r>
      <w:r w:rsidRPr="00EE0D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0D80" w:rsidRPr="00EE0D80" w:rsidRDefault="00EE0D80" w:rsidP="00EE0D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E0D80">
        <w:rPr>
          <w:rFonts w:ascii="Times New Roman" w:eastAsia="Times New Roman" w:hAnsi="Times New Roman" w:cs="Times New Roman"/>
          <w:sz w:val="24"/>
          <w:szCs w:val="24"/>
        </w:rPr>
        <w:t>It allows the method to accept any number of values.</w:t>
      </w:r>
    </w:p>
    <w:p w:rsidR="00EE0D80" w:rsidRPr="00EE0D80" w:rsidRDefault="00EE0D80" w:rsidP="00EE0D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E0D8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E0D80">
        <w:rPr>
          <w:rFonts w:ascii="Courier New" w:eastAsia="Times New Roman" w:hAnsi="Courier New" w:cs="Courier New"/>
          <w:sz w:val="20"/>
          <w:szCs w:val="20"/>
        </w:rPr>
        <w:t>numbers</w:t>
      </w:r>
      <w:r w:rsidRPr="00EE0D80">
        <w:rPr>
          <w:rFonts w:ascii="Times New Roman" w:eastAsia="Times New Roman" w:hAnsi="Times New Roman" w:cs="Times New Roman"/>
          <w:sz w:val="24"/>
          <w:szCs w:val="24"/>
        </w:rPr>
        <w:t xml:space="preserve"> parameter behaves like an array.</w:t>
      </w:r>
    </w:p>
    <w:p w:rsidR="00EE0D80" w:rsidRPr="00EE0D80" w:rsidRDefault="00EE0D80" w:rsidP="00EE0D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E0D8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E0D80">
        <w:rPr>
          <w:rFonts w:ascii="Times New Roman" w:eastAsia="Times New Roman" w:hAnsi="Times New Roman" w:cs="Times New Roman"/>
          <w:b/>
          <w:bCs/>
          <w:sz w:val="24"/>
          <w:szCs w:val="24"/>
        </w:rPr>
        <w:t>for-each loop</w:t>
      </w:r>
      <w:r w:rsidRPr="00EE0D80">
        <w:rPr>
          <w:rFonts w:ascii="Times New Roman" w:eastAsia="Times New Roman" w:hAnsi="Times New Roman" w:cs="Times New Roman"/>
          <w:sz w:val="24"/>
          <w:szCs w:val="24"/>
        </w:rPr>
        <w:t xml:space="preserve"> is used to calculate the total.</w:t>
      </w:r>
    </w:p>
    <w:p w:rsidR="00EE0D80" w:rsidRPr="00EE0D80" w:rsidRDefault="00EE0D80" w:rsidP="00EE0D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E0D80">
        <w:rPr>
          <w:rFonts w:ascii="Times New Roman" w:eastAsia="Times New Roman" w:hAnsi="Times New Roman" w:cs="Times New Roman"/>
          <w:sz w:val="24"/>
          <w:szCs w:val="24"/>
        </w:rPr>
        <w:t>The method returns the sum of all the given numbers.</w:t>
      </w:r>
    </w:p>
    <w:p w:rsidR="00EE0D80" w:rsidRPr="00EE0D80" w:rsidRDefault="00EE0D80" w:rsidP="00EE0D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0D80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EE0D80" w:rsidRPr="00EE0D80" w:rsidRDefault="00EE0D80" w:rsidP="00EE0D8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E0D80">
        <w:rPr>
          <w:rFonts w:ascii="Times New Roman" w:eastAsia="Times New Roman" w:hAnsi="Times New Roman" w:cs="Times New Roman"/>
          <w:sz w:val="24"/>
          <w:szCs w:val="24"/>
        </w:rPr>
        <w:t>This approach makes the calculator more flexible and efficient. Instead of creating different methods for different numbers of inputs, a single method can handle all cases, making the code shorter, cleaner, and easier to maintain.</w:t>
      </w:r>
    </w:p>
    <w:p w:rsidR="00EE0D80" w:rsidRPr="00EE0D80" w:rsidRDefault="00EE0D80" w:rsidP="00EE0D80">
      <w:pPr>
        <w:rPr>
          <w:sz w:val="40"/>
          <w:szCs w:val="40"/>
        </w:rPr>
      </w:pPr>
    </w:p>
    <w:sectPr w:rsidR="00EE0D80" w:rsidRPr="00EE0D80" w:rsidSect="00896DF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F23" w:rsidRDefault="00014F23" w:rsidP="00896DFA">
      <w:r>
        <w:separator/>
      </w:r>
    </w:p>
  </w:endnote>
  <w:endnote w:type="continuationSeparator" w:id="0">
    <w:p w:rsidR="00014F23" w:rsidRDefault="00014F23" w:rsidP="00896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F23" w:rsidRDefault="00014F23" w:rsidP="00896DFA">
      <w:r>
        <w:separator/>
      </w:r>
    </w:p>
  </w:footnote>
  <w:footnote w:type="continuationSeparator" w:id="0">
    <w:p w:rsidR="00014F23" w:rsidRDefault="00014F23" w:rsidP="00896D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2A05360F"/>
    <w:multiLevelType w:val="multilevel"/>
    <w:tmpl w:val="501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0"/>
  </w:num>
  <w:num w:numId="2">
    <w:abstractNumId w:val="12"/>
  </w:num>
  <w:num w:numId="3">
    <w:abstractNumId w:val="10"/>
  </w:num>
  <w:num w:numId="4">
    <w:abstractNumId w:val="22"/>
  </w:num>
  <w:num w:numId="5">
    <w:abstractNumId w:val="13"/>
  </w:num>
  <w:num w:numId="6">
    <w:abstractNumId w:val="17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6"/>
  </w:num>
  <w:num w:numId="20">
    <w:abstractNumId w:val="21"/>
  </w:num>
  <w:num w:numId="21">
    <w:abstractNumId w:val="18"/>
  </w:num>
  <w:num w:numId="22">
    <w:abstractNumId w:val="11"/>
  </w:num>
  <w:num w:numId="23">
    <w:abstractNumId w:val="23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E2D"/>
    <w:rsid w:val="00014F23"/>
    <w:rsid w:val="00292141"/>
    <w:rsid w:val="002B6E2D"/>
    <w:rsid w:val="00645252"/>
    <w:rsid w:val="006D3D74"/>
    <w:rsid w:val="0083569A"/>
    <w:rsid w:val="00896DFA"/>
    <w:rsid w:val="00A9204E"/>
    <w:rsid w:val="00EE0D80"/>
    <w:rsid w:val="00F5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E3291B-A575-4266-AF9A-7BA3DA19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39"/>
    <w:rsid w:val="002B6E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E0D8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3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56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2026-07-25T20:50:00Z</cp:lastPrinted>
  <dcterms:created xsi:type="dcterms:W3CDTF">2026-07-25T16:15:00Z</dcterms:created>
  <dcterms:modified xsi:type="dcterms:W3CDTF">2026-07-25T20:59:00Z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